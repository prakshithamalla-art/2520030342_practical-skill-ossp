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C1498" w14:textId="2CFF05EB" w:rsidR="00A9204E" w:rsidRDefault="006C63B4">
      <w:pPr>
        <w:rPr>
          <w:b/>
          <w:bCs/>
          <w:sz w:val="32"/>
          <w:szCs w:val="32"/>
          <w:lang w:val="en-IN"/>
        </w:rPr>
      </w:pPr>
      <w:r w:rsidRPr="006C63B4">
        <w:rPr>
          <w:b/>
          <w:bCs/>
          <w:sz w:val="32"/>
          <w:szCs w:val="32"/>
          <w:lang w:val="en-IN"/>
        </w:rPr>
        <w:t>TOPIC-</w:t>
      </w:r>
      <w:proofErr w:type="gramStart"/>
      <w:r w:rsidRPr="006C63B4">
        <w:rPr>
          <w:b/>
          <w:bCs/>
          <w:sz w:val="32"/>
          <w:szCs w:val="32"/>
          <w:lang w:val="en-IN"/>
        </w:rPr>
        <w:t xml:space="preserve">1 </w:t>
      </w:r>
      <w:r>
        <w:rPr>
          <w:b/>
          <w:bCs/>
          <w:sz w:val="32"/>
          <w:szCs w:val="32"/>
          <w:lang w:val="en-IN"/>
        </w:rPr>
        <w:t>:</w:t>
      </w:r>
      <w:proofErr w:type="gramEnd"/>
      <w:r>
        <w:rPr>
          <w:b/>
          <w:bCs/>
          <w:sz w:val="32"/>
          <w:szCs w:val="32"/>
          <w:lang w:val="en-IN"/>
        </w:rPr>
        <w:t xml:space="preserve"> </w:t>
      </w:r>
      <w:r w:rsidRPr="006C63B4">
        <w:rPr>
          <w:b/>
          <w:bCs/>
          <w:sz w:val="32"/>
          <w:szCs w:val="32"/>
        </w:rPr>
        <w:t>Basic Linux Commands</w:t>
      </w:r>
    </w:p>
    <w:p w14:paraId="6DF23CA5" w14:textId="77777777" w:rsidR="006C63B4" w:rsidRPr="006C63B4" w:rsidRDefault="006C63B4">
      <w:pPr>
        <w:rPr>
          <w:b/>
          <w:bCs/>
          <w:sz w:val="32"/>
          <w:szCs w:val="32"/>
          <w:lang w:val="en-IN"/>
        </w:rPr>
      </w:pPr>
    </w:p>
    <w:p w14:paraId="0C85CF5C" w14:textId="5784C9ED" w:rsidR="006C63B4" w:rsidRDefault="006C63B4">
      <w:pPr>
        <w:rPr>
          <w:lang w:val="en-IN"/>
        </w:rPr>
      </w:pPr>
      <w:r w:rsidRPr="006C63B4">
        <w:rPr>
          <w:noProof/>
          <w:lang w:val="en-IN"/>
        </w:rPr>
        <w:drawing>
          <wp:inline distT="0" distB="0" distL="0" distR="0" wp14:anchorId="1C437E10" wp14:editId="14216967">
            <wp:extent cx="5943600" cy="2975610"/>
            <wp:effectExtent l="0" t="0" r="0" b="0"/>
            <wp:docPr id="719767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7670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A8EC2" w14:textId="77777777" w:rsidR="006C63B4" w:rsidRDefault="006C63B4">
      <w:pPr>
        <w:rPr>
          <w:lang w:val="en-IN"/>
        </w:rPr>
      </w:pPr>
    </w:p>
    <w:p w14:paraId="0CEE1B46" w14:textId="77777777" w:rsidR="006C63B4" w:rsidRDefault="006C63B4">
      <w:pPr>
        <w:rPr>
          <w:lang w:val="en-IN"/>
        </w:rPr>
      </w:pPr>
    </w:p>
    <w:p w14:paraId="7B1C87C0" w14:textId="49BD117F" w:rsidR="006C63B4" w:rsidRDefault="006C63B4">
      <w:pPr>
        <w:rPr>
          <w:b/>
          <w:bCs/>
          <w:sz w:val="32"/>
          <w:szCs w:val="32"/>
        </w:rPr>
      </w:pPr>
      <w:r w:rsidRPr="006C63B4">
        <w:rPr>
          <w:b/>
          <w:bCs/>
          <w:sz w:val="32"/>
          <w:szCs w:val="32"/>
          <w:lang w:val="en-IN"/>
        </w:rPr>
        <w:t>TOPIC-</w:t>
      </w:r>
      <w:proofErr w:type="gramStart"/>
      <w:r w:rsidRPr="006C63B4">
        <w:rPr>
          <w:b/>
          <w:bCs/>
          <w:sz w:val="32"/>
          <w:szCs w:val="32"/>
          <w:lang w:val="en-IN"/>
        </w:rPr>
        <w:t>2 :</w:t>
      </w:r>
      <w:proofErr w:type="gramEnd"/>
      <w:r w:rsidRPr="006C63B4">
        <w:rPr>
          <w:b/>
          <w:bCs/>
          <w:sz w:val="32"/>
          <w:szCs w:val="32"/>
          <w:lang w:val="en-IN"/>
        </w:rPr>
        <w:t xml:space="preserve"> </w:t>
      </w:r>
      <w:r w:rsidRPr="006C63B4">
        <w:rPr>
          <w:b/>
          <w:bCs/>
          <w:sz w:val="32"/>
          <w:szCs w:val="32"/>
        </w:rPr>
        <w:t>Directory Management</w:t>
      </w:r>
    </w:p>
    <w:p w14:paraId="1F87E3E2" w14:textId="77777777" w:rsidR="006C63B4" w:rsidRDefault="006C63B4">
      <w:pPr>
        <w:rPr>
          <w:b/>
          <w:bCs/>
          <w:sz w:val="32"/>
          <w:szCs w:val="32"/>
        </w:rPr>
      </w:pPr>
    </w:p>
    <w:p w14:paraId="59D299C9" w14:textId="644E4236" w:rsidR="006C63B4" w:rsidRDefault="006C63B4">
      <w:pPr>
        <w:rPr>
          <w:b/>
          <w:bCs/>
          <w:sz w:val="32"/>
          <w:szCs w:val="32"/>
          <w:lang w:val="en-IN"/>
        </w:rPr>
      </w:pPr>
      <w:r w:rsidRPr="006C63B4">
        <w:rPr>
          <w:b/>
          <w:bCs/>
          <w:noProof/>
          <w:sz w:val="32"/>
          <w:szCs w:val="32"/>
          <w:lang w:val="en-IN"/>
        </w:rPr>
        <w:drawing>
          <wp:inline distT="0" distB="0" distL="0" distR="0" wp14:anchorId="294F0994" wp14:editId="7F70ECB5">
            <wp:extent cx="5943600" cy="2689860"/>
            <wp:effectExtent l="0" t="0" r="0" b="0"/>
            <wp:docPr id="1465504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5044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2ADF6" w14:textId="77777777" w:rsidR="00323B1F" w:rsidRDefault="00323B1F">
      <w:pPr>
        <w:rPr>
          <w:b/>
          <w:bCs/>
          <w:sz w:val="32"/>
          <w:szCs w:val="32"/>
          <w:lang w:val="en-IN"/>
        </w:rPr>
      </w:pPr>
    </w:p>
    <w:p w14:paraId="0364EF34" w14:textId="77777777" w:rsidR="009771FB" w:rsidRDefault="009771FB">
      <w:pPr>
        <w:rPr>
          <w:b/>
          <w:bCs/>
          <w:sz w:val="32"/>
          <w:szCs w:val="32"/>
        </w:rPr>
      </w:pPr>
    </w:p>
    <w:p w14:paraId="7B387D39" w14:textId="77777777" w:rsidR="009771FB" w:rsidRDefault="009771FB">
      <w:pPr>
        <w:rPr>
          <w:b/>
          <w:bCs/>
          <w:sz w:val="32"/>
          <w:szCs w:val="32"/>
        </w:rPr>
      </w:pPr>
    </w:p>
    <w:p w14:paraId="5AF6E541" w14:textId="77777777" w:rsidR="009771FB" w:rsidRDefault="009771FB">
      <w:pPr>
        <w:rPr>
          <w:b/>
          <w:bCs/>
          <w:sz w:val="32"/>
          <w:szCs w:val="32"/>
        </w:rPr>
      </w:pPr>
    </w:p>
    <w:p w14:paraId="43C2C420" w14:textId="4128F2C9" w:rsidR="00323B1F" w:rsidRDefault="00323B1F">
      <w:pPr>
        <w:rPr>
          <w:b/>
          <w:bCs/>
          <w:sz w:val="32"/>
          <w:szCs w:val="32"/>
        </w:rPr>
      </w:pPr>
      <w:r w:rsidRPr="00323B1F">
        <w:rPr>
          <w:b/>
          <w:bCs/>
          <w:sz w:val="32"/>
          <w:szCs w:val="32"/>
        </w:rPr>
        <w:lastRenderedPageBreak/>
        <w:t>Topic</w:t>
      </w:r>
      <w:r>
        <w:rPr>
          <w:b/>
          <w:bCs/>
          <w:sz w:val="32"/>
          <w:szCs w:val="32"/>
        </w:rPr>
        <w:t>-</w:t>
      </w:r>
      <w:r w:rsidRPr="00323B1F">
        <w:rPr>
          <w:b/>
          <w:bCs/>
          <w:sz w:val="32"/>
          <w:szCs w:val="32"/>
        </w:rPr>
        <w:t>3: File Management</w:t>
      </w:r>
    </w:p>
    <w:p w14:paraId="08199907" w14:textId="77777777" w:rsidR="00323B1F" w:rsidRDefault="00323B1F">
      <w:pPr>
        <w:rPr>
          <w:b/>
          <w:bCs/>
          <w:sz w:val="32"/>
          <w:szCs w:val="32"/>
        </w:rPr>
      </w:pPr>
    </w:p>
    <w:p w14:paraId="625295B8" w14:textId="57DBB618" w:rsidR="00323B1F" w:rsidRDefault="00E51817">
      <w:pPr>
        <w:rPr>
          <w:b/>
          <w:bCs/>
          <w:sz w:val="32"/>
          <w:szCs w:val="32"/>
          <w:lang w:val="en-IN"/>
        </w:rPr>
      </w:pPr>
      <w:r w:rsidRPr="00E51817">
        <w:rPr>
          <w:b/>
          <w:bCs/>
          <w:sz w:val="32"/>
          <w:szCs w:val="32"/>
          <w:lang w:val="en-IN"/>
        </w:rPr>
        <w:drawing>
          <wp:inline distT="0" distB="0" distL="0" distR="0" wp14:anchorId="22E5A265" wp14:editId="5E93B0D7">
            <wp:extent cx="3896269" cy="4810796"/>
            <wp:effectExtent l="0" t="0" r="9525" b="0"/>
            <wp:docPr id="580945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9452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48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F903B" w14:textId="77777777" w:rsidR="008B5C83" w:rsidRDefault="008B5C83">
      <w:pPr>
        <w:rPr>
          <w:b/>
          <w:bCs/>
          <w:sz w:val="32"/>
          <w:szCs w:val="32"/>
          <w:lang w:val="en-IN"/>
        </w:rPr>
      </w:pPr>
    </w:p>
    <w:p w14:paraId="21500120" w14:textId="3525F4D3" w:rsidR="00E51817" w:rsidRDefault="008B5C83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HISTORY</w:t>
      </w:r>
      <w:r w:rsidR="009771FB">
        <w:rPr>
          <w:b/>
          <w:bCs/>
          <w:sz w:val="32"/>
          <w:szCs w:val="32"/>
          <w:lang w:val="en-IN"/>
        </w:rPr>
        <w:t xml:space="preserve"> </w:t>
      </w:r>
      <w:r w:rsidR="009771FB" w:rsidRPr="009771FB">
        <w:rPr>
          <w:b/>
          <w:bCs/>
          <w:sz w:val="32"/>
          <w:szCs w:val="32"/>
          <w:lang w:val="en-IN"/>
        </w:rPr>
        <w:sym w:font="Wingdings" w:char="F0E0"/>
      </w:r>
    </w:p>
    <w:p w14:paraId="7ECD5355" w14:textId="6760F864" w:rsidR="008B5C83" w:rsidRPr="006C63B4" w:rsidRDefault="008B5C83">
      <w:pPr>
        <w:rPr>
          <w:b/>
          <w:bCs/>
          <w:sz w:val="32"/>
          <w:szCs w:val="32"/>
          <w:lang w:val="en-IN"/>
        </w:rPr>
      </w:pPr>
      <w:r w:rsidRPr="008B5C83">
        <w:rPr>
          <w:b/>
          <w:bCs/>
          <w:sz w:val="32"/>
          <w:szCs w:val="32"/>
          <w:lang w:val="en-IN"/>
        </w:rPr>
        <w:lastRenderedPageBreak/>
        <w:drawing>
          <wp:inline distT="0" distB="0" distL="0" distR="0" wp14:anchorId="0E260B8B" wp14:editId="64958698">
            <wp:extent cx="4171315" cy="8229600"/>
            <wp:effectExtent l="0" t="0" r="635" b="0"/>
            <wp:docPr id="1279506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5065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713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5C83" w:rsidRPr="006C63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4A0330" w14:textId="77777777" w:rsidR="00C61CBB" w:rsidRDefault="00C61CBB" w:rsidP="006C63B4">
      <w:r>
        <w:separator/>
      </w:r>
    </w:p>
  </w:endnote>
  <w:endnote w:type="continuationSeparator" w:id="0">
    <w:p w14:paraId="248ECF69" w14:textId="77777777" w:rsidR="00C61CBB" w:rsidRDefault="00C61CBB" w:rsidP="006C63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2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26D039" w14:textId="77777777" w:rsidR="00C61CBB" w:rsidRDefault="00C61CBB" w:rsidP="006C63B4">
      <w:r>
        <w:separator/>
      </w:r>
    </w:p>
  </w:footnote>
  <w:footnote w:type="continuationSeparator" w:id="0">
    <w:p w14:paraId="1BEFD553" w14:textId="77777777" w:rsidR="00C61CBB" w:rsidRDefault="00C61CBB" w:rsidP="006C63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246882864">
    <w:abstractNumId w:val="19"/>
  </w:num>
  <w:num w:numId="2" w16cid:durableId="839663050">
    <w:abstractNumId w:val="12"/>
  </w:num>
  <w:num w:numId="3" w16cid:durableId="2025863210">
    <w:abstractNumId w:val="10"/>
  </w:num>
  <w:num w:numId="4" w16cid:durableId="435252425">
    <w:abstractNumId w:val="21"/>
  </w:num>
  <w:num w:numId="5" w16cid:durableId="1199204267">
    <w:abstractNumId w:val="13"/>
  </w:num>
  <w:num w:numId="6" w16cid:durableId="463037143">
    <w:abstractNumId w:val="16"/>
  </w:num>
  <w:num w:numId="7" w16cid:durableId="100228320">
    <w:abstractNumId w:val="18"/>
  </w:num>
  <w:num w:numId="8" w16cid:durableId="346635110">
    <w:abstractNumId w:val="9"/>
  </w:num>
  <w:num w:numId="9" w16cid:durableId="1871382110">
    <w:abstractNumId w:val="7"/>
  </w:num>
  <w:num w:numId="10" w16cid:durableId="692657805">
    <w:abstractNumId w:val="6"/>
  </w:num>
  <w:num w:numId="11" w16cid:durableId="2079399409">
    <w:abstractNumId w:val="5"/>
  </w:num>
  <w:num w:numId="12" w16cid:durableId="1942301530">
    <w:abstractNumId w:val="4"/>
  </w:num>
  <w:num w:numId="13" w16cid:durableId="1599630130">
    <w:abstractNumId w:val="8"/>
  </w:num>
  <w:num w:numId="14" w16cid:durableId="1343243348">
    <w:abstractNumId w:val="3"/>
  </w:num>
  <w:num w:numId="15" w16cid:durableId="828669157">
    <w:abstractNumId w:val="2"/>
  </w:num>
  <w:num w:numId="16" w16cid:durableId="1698307374">
    <w:abstractNumId w:val="1"/>
  </w:num>
  <w:num w:numId="17" w16cid:durableId="112677217">
    <w:abstractNumId w:val="0"/>
  </w:num>
  <w:num w:numId="18" w16cid:durableId="1799493657">
    <w:abstractNumId w:val="14"/>
  </w:num>
  <w:num w:numId="19" w16cid:durableId="856889646">
    <w:abstractNumId w:val="15"/>
  </w:num>
  <w:num w:numId="20" w16cid:durableId="1258051784">
    <w:abstractNumId w:val="20"/>
  </w:num>
  <w:num w:numId="21" w16cid:durableId="1637952035">
    <w:abstractNumId w:val="17"/>
  </w:num>
  <w:num w:numId="22" w16cid:durableId="559901302">
    <w:abstractNumId w:val="11"/>
  </w:num>
  <w:num w:numId="23" w16cid:durableId="67360644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3B4"/>
    <w:rsid w:val="001A50F6"/>
    <w:rsid w:val="00323B1F"/>
    <w:rsid w:val="00534F66"/>
    <w:rsid w:val="00645252"/>
    <w:rsid w:val="006C63B4"/>
    <w:rsid w:val="006D3D74"/>
    <w:rsid w:val="0083569A"/>
    <w:rsid w:val="008B5C83"/>
    <w:rsid w:val="009771FB"/>
    <w:rsid w:val="00A9204E"/>
    <w:rsid w:val="00BF7B26"/>
    <w:rsid w:val="00C235CC"/>
    <w:rsid w:val="00C61CBB"/>
    <w:rsid w:val="00C74627"/>
    <w:rsid w:val="00CA6F76"/>
    <w:rsid w:val="00CE05D2"/>
    <w:rsid w:val="00E15A05"/>
    <w:rsid w:val="00E51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524AA"/>
  <w15:chartTrackingRefBased/>
  <w15:docId w15:val="{52FDB8B5-C254-41C8-B45E-752EB3B31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rsid w:val="006D3D74"/>
  </w:style>
  <w:style w:type="paragraph" w:styleId="Footer">
    <w:name w:val="footer"/>
    <w:basedOn w:val="Normal"/>
    <w:link w:val="FooterChar"/>
    <w:uiPriority w:val="99"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raks\AppData\Local\Microsoft\Office\16.0\DTS\en-IN%7b5CE1BBD0-DEF8-4996-AA2C-83B7F39B47A1%7d\%7b5F91D987-CECF-4670-BA4A-520E2A829F9D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{5F91D987-CECF-4670-BA4A-520E2A829F9D}TF2de6fc23-48e8-448b-960e-1bdc6e9248ab4ef8d1ac_win32-7424dd8ab5ea</Template>
  <TotalTime>81</TotalTime>
  <Pages>3</Pages>
  <Words>17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praks</dc:creator>
  <cp:keywords/>
  <dc:description/>
  <cp:lastModifiedBy>prakshitha malla</cp:lastModifiedBy>
  <cp:revision>10</cp:revision>
  <dcterms:created xsi:type="dcterms:W3CDTF">2026-08-04T05:37:00Z</dcterms:created>
  <dcterms:modified xsi:type="dcterms:W3CDTF">2026-08-04T17:31:00Z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