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0B52DD" w:rsidP="000B52DD" w:rsidRDefault="000B52DD" w14:paraId="6EF1844D" w14:textId="77777777"/>
    <w:p w:rsidRPr="000B52DD" w:rsidR="000B52DD" w:rsidP="000B52DD" w:rsidRDefault="000B52DD" w14:paraId="7D88965A" w14:textId="0DF8B703">
      <w:pPr>
        <w:rPr>
          <w:b/>
          <w:bCs/>
          <w:sz w:val="32"/>
          <w:szCs w:val="32"/>
        </w:rPr>
      </w:pPr>
      <w:r w:rsidRPr="000B52DD">
        <w:rPr>
          <w:b/>
          <w:bCs/>
          <w:sz w:val="32"/>
          <w:szCs w:val="32"/>
        </w:rPr>
        <w:t xml:space="preserve">1. </w:t>
      </w:r>
      <w:r w:rsidRPr="000B52DD">
        <w:rPr>
          <w:b/>
          <w:bCs/>
          <w:sz w:val="32"/>
          <w:szCs w:val="32"/>
          <w:u w:val="single"/>
        </w:rPr>
        <w:t>Hello Linux</w:t>
      </w:r>
    </w:p>
    <w:p w:rsidR="000B52DD" w:rsidRDefault="000B52DD" w14:paraId="01D4D78E" w14:textId="7DE7C918"/>
    <w:p w:rsidR="000B52DD" w:rsidRDefault="000B52DD" w14:paraId="7C0E662B" w14:textId="530F7446">
      <w:r w:rsidRPr="000B52DD">
        <w:drawing>
          <wp:inline distT="0" distB="0" distL="0" distR="0" wp14:anchorId="12EC95CC" wp14:editId="05C82173">
            <wp:extent cx="5848350" cy="1154430"/>
            <wp:effectExtent l="0" t="0" r="0" b="7620"/>
            <wp:docPr id="94611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14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D2" w:rsidRDefault="00D94BD2" w14:paraId="2A5300F1" w14:textId="77777777"/>
    <w:p w:rsidR="00D94BD2" w:rsidRDefault="00D94BD2" w14:paraId="57468907" w14:textId="4803B5B9">
      <w:r w:rsidRPr="000B52DD">
        <w:drawing>
          <wp:inline distT="0" distB="0" distL="0" distR="0" wp14:anchorId="515F4E6D" wp14:editId="50508BBB">
            <wp:extent cx="4944165" cy="914528"/>
            <wp:effectExtent l="0" t="0" r="0" b="0"/>
            <wp:docPr id="92093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30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2DD" w:rsidP="1A34ED3C" w:rsidRDefault="000B52DD" w14:paraId="1C601468" w14:textId="3954171E">
      <w:pPr>
        <w:pStyle w:val="Normal"/>
      </w:pPr>
    </w:p>
    <w:p w:rsidR="000B52DD" w:rsidRDefault="000B52DD" w14:paraId="1F9B47B8" w14:textId="77777777"/>
    <w:p w:rsidRPr="000B52DD" w:rsidR="000B52DD" w:rsidRDefault="000B52DD" w14:paraId="61DB984B" w14:textId="63ED05B2">
      <w:pPr>
        <w:rPr>
          <w:b/>
          <w:bCs/>
          <w:sz w:val="32"/>
          <w:szCs w:val="32"/>
        </w:rPr>
      </w:pPr>
      <w:r w:rsidRPr="000B52DD">
        <w:rPr>
          <w:b/>
          <w:bCs/>
          <w:sz w:val="32"/>
          <w:szCs w:val="32"/>
        </w:rPr>
        <w:t xml:space="preserve">2. </w:t>
      </w:r>
      <w:r w:rsidRPr="000B52DD">
        <w:rPr>
          <w:b/>
          <w:bCs/>
          <w:sz w:val="32"/>
          <w:szCs w:val="32"/>
          <w:u w:val="single"/>
        </w:rPr>
        <w:t>Read User Name</w:t>
      </w:r>
    </w:p>
    <w:p w:rsidR="000B52DD" w:rsidP="1A34ED3C" w:rsidRDefault="000B52DD" w14:paraId="50403027" w14:textId="6C5C78BD">
      <w:pPr>
        <w:pStyle w:val="Normal"/>
      </w:pPr>
    </w:p>
    <w:p w:rsidR="00A9204E" w:rsidRDefault="000B52DD" w14:paraId="27AF16D1" w14:textId="6B05C93D">
      <w:r w:rsidRPr="000B52DD">
        <w:drawing>
          <wp:inline distT="0" distB="0" distL="0" distR="0" wp14:anchorId="35698FCC" wp14:editId="4996A7D3">
            <wp:extent cx="5943600" cy="1706245"/>
            <wp:effectExtent l="0" t="0" r="0" b="8255"/>
            <wp:docPr id="41630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02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D2" w:rsidRDefault="00D94BD2" w14:paraId="003D63B2" w14:textId="77777777"/>
    <w:p w:rsidR="000B52DD" w:rsidRDefault="00D94BD2" w14:paraId="4A54AC36" w14:textId="31CED748">
      <w:r>
        <w:drawing>
          <wp:inline wp14:editId="1594F81C" wp14:anchorId="4B7B069F">
            <wp:extent cx="5706271" cy="1143160"/>
            <wp:effectExtent l="0" t="0" r="0" b="0"/>
            <wp:docPr id="192809905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099055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4ED3C" w:rsidRDefault="1A34ED3C" w14:paraId="4752298D" w14:textId="51310A94"/>
    <w:p w:rsidR="1A34ED3C" w:rsidRDefault="1A34ED3C" w14:paraId="2B1C7039" w14:textId="12A96BF8"/>
    <w:p w:rsidR="1A34ED3C" w:rsidRDefault="1A34ED3C" w14:paraId="103E6FE3" w14:textId="683BEF1A"/>
    <w:p w:rsidR="1A34ED3C" w:rsidRDefault="1A34ED3C" w14:paraId="57CEA683" w14:textId="47EA5656"/>
    <w:p w:rsidR="1A34ED3C" w:rsidRDefault="1A34ED3C" w14:paraId="24FCC90B" w14:textId="7CBE4B60"/>
    <w:p w:rsidR="00975718" w:rsidP="4BFC5B1F" w:rsidRDefault="00975718" w14:paraId="73788302" w14:textId="49405C63">
      <w:pPr/>
      <w:r w:rsidRPr="1A34ED3C" w:rsidR="1A34ED3C">
        <w:rPr>
          <w:b w:val="1"/>
          <w:bCs w:val="1"/>
          <w:sz w:val="32"/>
          <w:szCs w:val="32"/>
        </w:rPr>
        <w:t>3.</w:t>
      </w:r>
      <w:r w:rsidRPr="1A34ED3C" w:rsidR="1A34ED3C">
        <w:rPr>
          <w:b w:val="1"/>
          <w:bCs w:val="1"/>
          <w:sz w:val="32"/>
          <w:szCs w:val="32"/>
          <w:u w:val="single"/>
        </w:rPr>
        <w:t xml:space="preserve"> Display Process ID</w:t>
      </w:r>
    </w:p>
    <w:p w:rsidR="1A34ED3C" w:rsidP="1A34ED3C" w:rsidRDefault="1A34ED3C" w14:paraId="33B6DB9F" w14:textId="1A6DFC21">
      <w:pPr>
        <w:pStyle w:val="Normal"/>
        <w:rPr>
          <w:b w:val="1"/>
          <w:bCs w:val="1"/>
          <w:sz w:val="32"/>
          <w:szCs w:val="32"/>
          <w:u w:val="single"/>
        </w:rPr>
      </w:pPr>
    </w:p>
    <w:p w:rsidR="00D94BD2" w:rsidRDefault="00D94BD2" w14:paraId="585CCDE0" w14:textId="63B12D84">
      <w:pPr>
        <w:rPr>
          <w:b w:val="1"/>
          <w:bCs w:val="1"/>
          <w:sz w:val="32"/>
          <w:szCs w:val="32"/>
          <w:u w:val="single"/>
        </w:rPr>
      </w:pPr>
      <w:r>
        <w:drawing>
          <wp:inline wp14:editId="0B48081A" wp14:anchorId="66FEECD3">
            <wp:extent cx="5943600" cy="1378585"/>
            <wp:effectExtent l="0" t="0" r="0" b="0"/>
            <wp:docPr id="521907833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907833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2DD" w:rsidP="4BFC5B1F" w:rsidRDefault="00D94BD2" w14:paraId="34D46A00" w14:textId="7052D7E9">
      <w:pPr>
        <w:rPr>
          <w:b/>
          <w:bCs/>
          <w:sz w:val="32"/>
          <w:szCs w:val="32"/>
          <w:u w:val="single"/>
        </w:rPr>
      </w:pPr>
      <w:r>
        <w:drawing>
          <wp:inline distT="0" distB="0" distL="0" distR="0" wp14:anchorId="37130957" wp14:editId="705A11D0">
            <wp:extent cx="5925377" cy="905001"/>
            <wp:effectExtent l="0" t="0" r="0" b="9525"/>
            <wp:docPr id="190701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16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2DD" w:rsidP="1A34ED3C" w:rsidRDefault="000B52DD" w14:paraId="39D21BE2" w14:textId="3CF1EB30">
      <w:pPr>
        <w:pStyle w:val="Normal"/>
        <w:rPr>
          <w:b w:val="1"/>
          <w:bCs w:val="1"/>
          <w:sz w:val="32"/>
          <w:szCs w:val="32"/>
          <w:u w:val="single"/>
        </w:rPr>
      </w:pPr>
    </w:p>
    <w:p w:rsidR="000B52DD" w:rsidRDefault="000B52DD" w14:paraId="06A5994C" w14:textId="300BFD8D">
      <w:pPr>
        <w:rPr>
          <w:b/>
          <w:bCs/>
          <w:sz w:val="32"/>
          <w:szCs w:val="32"/>
          <w:u w:val="single"/>
        </w:rPr>
      </w:pPr>
      <w:r w:rsidRPr="000B52DD">
        <w:rPr>
          <w:b/>
          <w:bCs/>
          <w:sz w:val="32"/>
          <w:szCs w:val="32"/>
          <w:u w:val="single"/>
        </w:rPr>
        <w:t>4. Fork()</w:t>
      </w:r>
    </w:p>
    <w:p w:rsidR="000B52DD" w:rsidP="1A34ED3C" w:rsidRDefault="000B52DD" w14:paraId="3F949EE3" w14:textId="0DE50716">
      <w:pPr>
        <w:pStyle w:val="Normal"/>
        <w:rPr>
          <w:b w:val="1"/>
          <w:bCs w:val="1"/>
          <w:sz w:val="32"/>
          <w:szCs w:val="32"/>
          <w:u w:val="single"/>
        </w:rPr>
      </w:pPr>
    </w:p>
    <w:p w:rsidR="00D94BD2" w:rsidP="4BFC5B1F" w:rsidRDefault="000B52DD" w14:paraId="7546E311" w14:textId="4745C280">
      <w:pPr>
        <w:rPr>
          <w:b/>
          <w:bCs/>
          <w:sz w:val="32"/>
          <w:szCs w:val="32"/>
          <w:u w:val="single"/>
        </w:rPr>
      </w:pPr>
      <w:r>
        <w:drawing>
          <wp:inline distT="0" distB="0" distL="0" distR="0" wp14:anchorId="13433B36" wp14:editId="40ADD2B7">
            <wp:extent cx="5943600" cy="1529080"/>
            <wp:effectExtent l="0" t="0" r="0" b="0"/>
            <wp:docPr id="63529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90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D2" w:rsidRDefault="00D94BD2" w14:paraId="23274449" w14:textId="6DBB79B3">
      <w:pPr>
        <w:rPr>
          <w:b/>
          <w:bCs/>
          <w:sz w:val="32"/>
          <w:szCs w:val="32"/>
          <w:u w:val="single"/>
        </w:rPr>
      </w:pPr>
    </w:p>
    <w:p w:rsidR="00D94BD2" w:rsidRDefault="00D94BD2" w14:paraId="488ABD3B" w14:textId="0D8A57F4">
      <w:pPr>
        <w:rPr>
          <w:b w:val="1"/>
          <w:bCs w:val="1"/>
          <w:sz w:val="32"/>
          <w:szCs w:val="32"/>
          <w:u w:val="single"/>
        </w:rPr>
      </w:pPr>
      <w:r>
        <w:drawing>
          <wp:inline wp14:editId="7D64B96F" wp14:anchorId="0F5CE51D">
            <wp:extent cx="4925112" cy="1133633"/>
            <wp:effectExtent l="0" t="0" r="8890" b="9525"/>
            <wp:docPr id="1042587487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587487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4ED3C" w:rsidP="1A34ED3C" w:rsidRDefault="1A34ED3C" w14:paraId="3650DEAF" w14:textId="2E23D7DB">
      <w:pPr>
        <w:rPr>
          <w:b w:val="1"/>
          <w:bCs w:val="1"/>
          <w:sz w:val="32"/>
          <w:szCs w:val="32"/>
          <w:u w:val="single"/>
        </w:rPr>
      </w:pPr>
    </w:p>
    <w:p w:rsidR="1A34ED3C" w:rsidP="1A34ED3C" w:rsidRDefault="1A34ED3C" w14:paraId="04557A9D" w14:textId="05AD71EC">
      <w:pPr>
        <w:rPr>
          <w:b w:val="1"/>
          <w:bCs w:val="1"/>
          <w:sz w:val="32"/>
          <w:szCs w:val="32"/>
          <w:u w:val="single"/>
        </w:rPr>
      </w:pPr>
    </w:p>
    <w:p w:rsidR="00D94BD2" w:rsidRDefault="00D94BD2" w14:paraId="297295BA" w14:textId="5318EC60">
      <w:pPr>
        <w:rPr>
          <w:b/>
          <w:bCs/>
          <w:sz w:val="32"/>
          <w:szCs w:val="32"/>
          <w:u w:val="single"/>
        </w:rPr>
      </w:pPr>
    </w:p>
    <w:p w:rsidR="000B52DD" w:rsidRDefault="000B52DD" w14:paraId="0576A23B" w14:textId="64158A96">
      <w:pPr>
        <w:rPr>
          <w:b/>
          <w:bCs/>
          <w:sz w:val="32"/>
          <w:szCs w:val="32"/>
          <w:u w:val="single"/>
        </w:rPr>
      </w:pPr>
      <w:r w:rsidRPr="000B52DD">
        <w:rPr>
          <w:b/>
          <w:bCs/>
          <w:sz w:val="32"/>
          <w:szCs w:val="32"/>
          <w:u w:val="single"/>
        </w:rPr>
        <w:t>5. Parent and Child</w:t>
      </w:r>
    </w:p>
    <w:p w:rsidR="000B52DD" w:rsidRDefault="000B52DD" w14:paraId="6C54EC20" w14:textId="77777777">
      <w:pPr>
        <w:rPr>
          <w:b/>
          <w:bCs/>
          <w:sz w:val="32"/>
          <w:szCs w:val="32"/>
          <w:u w:val="single"/>
        </w:rPr>
      </w:pPr>
    </w:p>
    <w:p w:rsidR="00D94BD2" w:rsidRDefault="00D94BD2" w14:paraId="4AC00D79" w14:textId="2BE6D65D">
      <w:pPr>
        <w:rPr>
          <w:b/>
          <w:bCs/>
          <w:sz w:val="32"/>
          <w:szCs w:val="32"/>
          <w:u w:val="single"/>
        </w:rPr>
      </w:pPr>
      <w:r w:rsidRPr="00D94BD2">
        <w:rPr>
          <w:b/>
          <w:bCs/>
          <w:sz w:val="32"/>
          <w:szCs w:val="32"/>
          <w:u w:val="single"/>
        </w:rPr>
        <w:drawing>
          <wp:inline distT="0" distB="0" distL="0" distR="0" wp14:anchorId="49CD513D" wp14:editId="0D2DEF3E">
            <wp:extent cx="5943600" cy="2137410"/>
            <wp:effectExtent l="0" t="0" r="0" b="0"/>
            <wp:docPr id="19303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49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D2" w:rsidRDefault="00D94BD2" w14:paraId="4D5F6FA5" w14:textId="77777777">
      <w:pPr>
        <w:rPr>
          <w:b/>
          <w:bCs/>
          <w:sz w:val="32"/>
          <w:szCs w:val="32"/>
          <w:u w:val="single"/>
        </w:rPr>
      </w:pPr>
    </w:p>
    <w:p w:rsidR="00D94BD2" w:rsidRDefault="00D94BD2" w14:paraId="3A59FB92" w14:textId="274387B3">
      <w:pPr>
        <w:rPr>
          <w:b/>
          <w:bCs/>
          <w:sz w:val="32"/>
          <w:szCs w:val="32"/>
          <w:u w:val="single"/>
        </w:rPr>
      </w:pPr>
      <w:r w:rsidRPr="00D94BD2">
        <w:rPr>
          <w:b/>
          <w:bCs/>
          <w:sz w:val="32"/>
          <w:szCs w:val="32"/>
          <w:u w:val="single"/>
        </w:rPr>
        <w:drawing>
          <wp:inline distT="0" distB="0" distL="0" distR="0" wp14:anchorId="64B9A44F" wp14:editId="40E15313">
            <wp:extent cx="5839640" cy="1152686"/>
            <wp:effectExtent l="0" t="0" r="0" b="9525"/>
            <wp:docPr id="13668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4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D2" w:rsidRDefault="00D94BD2" w14:paraId="4C2792CA" w14:textId="77777777">
      <w:pPr>
        <w:rPr>
          <w:b/>
          <w:bCs/>
          <w:sz w:val="32"/>
          <w:szCs w:val="32"/>
          <w:u w:val="single"/>
        </w:rPr>
      </w:pPr>
    </w:p>
    <w:p w:rsidR="00D94BD2" w:rsidP="1A34ED3C" w:rsidRDefault="00D94BD2" w14:paraId="0B0BAA17" w14:textId="2BFF1EEC">
      <w:pPr>
        <w:rPr>
          <w:b w:val="1"/>
          <w:bCs w:val="1"/>
          <w:sz w:val="32"/>
          <w:szCs w:val="32"/>
          <w:u w:val="single"/>
        </w:rPr>
      </w:pPr>
      <w:r w:rsidRPr="1A34ED3C" w:rsidR="1A34ED3C">
        <w:rPr>
          <w:b w:val="1"/>
          <w:bCs w:val="1"/>
          <w:sz w:val="32"/>
          <w:szCs w:val="32"/>
          <w:u w:val="single"/>
        </w:rPr>
        <w:t>6. Display parent and Child PID</w:t>
      </w:r>
    </w:p>
    <w:p w:rsidR="00D94BD2" w:rsidRDefault="00D94BD2" w14:paraId="4E0A7A57" w14:textId="3F498EBF">
      <w:pPr>
        <w:rPr>
          <w:b w:val="1"/>
          <w:bCs w:val="1"/>
          <w:sz w:val="32"/>
          <w:szCs w:val="32"/>
          <w:u w:val="single"/>
        </w:rPr>
      </w:pPr>
      <w:r>
        <w:drawing>
          <wp:inline wp14:editId="0BC45B0C" wp14:anchorId="7C6954C5">
            <wp:extent cx="5943600" cy="2357120"/>
            <wp:effectExtent l="0" t="0" r="0" b="5080"/>
            <wp:docPr id="376667108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667108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D2" w:rsidRDefault="00D94BD2" w14:paraId="0B80102B" w14:textId="1CB89B27">
      <w:pPr>
        <w:rPr>
          <w:b/>
          <w:bCs/>
          <w:sz w:val="32"/>
          <w:szCs w:val="32"/>
          <w:u w:val="single"/>
        </w:rPr>
      </w:pPr>
      <w:r w:rsidRPr="00D94BD2">
        <w:rPr>
          <w:b/>
          <w:bCs/>
          <w:sz w:val="32"/>
          <w:szCs w:val="32"/>
          <w:u w:val="single"/>
        </w:rPr>
        <w:drawing>
          <wp:inline distT="0" distB="0" distL="0" distR="0" wp14:anchorId="7124F132" wp14:editId="3145F6B0">
            <wp:extent cx="4334480" cy="1314633"/>
            <wp:effectExtent l="0" t="0" r="9525" b="0"/>
            <wp:docPr id="2855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1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D2" w:rsidRDefault="00D94BD2" w14:paraId="118CF7F1" w14:textId="77777777">
      <w:pPr>
        <w:rPr>
          <w:b/>
          <w:bCs/>
          <w:sz w:val="32"/>
          <w:szCs w:val="32"/>
          <w:u w:val="single"/>
        </w:rPr>
      </w:pPr>
    </w:p>
    <w:p w:rsidR="00D94BD2" w:rsidRDefault="00D94BD2" w14:paraId="61ACEE1D" w14:textId="06986828">
      <w:pPr>
        <w:rPr>
          <w:b/>
          <w:bCs/>
          <w:sz w:val="32"/>
          <w:szCs w:val="32"/>
          <w:u w:val="single"/>
        </w:rPr>
      </w:pPr>
      <w:r w:rsidRPr="00D94BD2">
        <w:rPr>
          <w:b/>
          <w:bCs/>
          <w:sz w:val="32"/>
          <w:szCs w:val="32"/>
          <w:u w:val="single"/>
        </w:rPr>
        <w:t>7. Wait()</w:t>
      </w:r>
    </w:p>
    <w:p w:rsidR="00D94BD2" w:rsidRDefault="00D94BD2" w14:paraId="395C4878" w14:textId="77777777">
      <w:pPr>
        <w:rPr>
          <w:b/>
          <w:bCs/>
          <w:sz w:val="32"/>
          <w:szCs w:val="32"/>
          <w:u w:val="single"/>
        </w:rPr>
      </w:pPr>
    </w:p>
    <w:p w:rsidR="00D94BD2" w:rsidRDefault="00D94BD2" w14:paraId="6B5A7F31" w14:textId="288EB156">
      <w:pPr>
        <w:rPr>
          <w:b/>
          <w:bCs/>
          <w:sz w:val="32"/>
          <w:szCs w:val="32"/>
          <w:u w:val="single"/>
        </w:rPr>
      </w:pPr>
      <w:r w:rsidRPr="00D94BD2">
        <w:rPr>
          <w:b/>
          <w:bCs/>
          <w:sz w:val="32"/>
          <w:szCs w:val="32"/>
          <w:u w:val="single"/>
        </w:rPr>
        <w:drawing>
          <wp:inline distT="0" distB="0" distL="0" distR="0" wp14:anchorId="0535FAE0" wp14:editId="296C20BD">
            <wp:extent cx="5943600" cy="2562225"/>
            <wp:effectExtent l="0" t="0" r="0" b="9525"/>
            <wp:docPr id="198925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53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D2" w:rsidRDefault="00D94BD2" w14:paraId="4B118AFD" w14:textId="77777777">
      <w:pPr>
        <w:rPr>
          <w:b/>
          <w:bCs/>
          <w:sz w:val="32"/>
          <w:szCs w:val="32"/>
          <w:u w:val="single"/>
        </w:rPr>
      </w:pPr>
    </w:p>
    <w:p w:rsidR="00D94BD2" w:rsidRDefault="00D94BD2" w14:paraId="5E7BD0B2" w14:textId="12BDBED9">
      <w:pPr>
        <w:rPr>
          <w:b/>
          <w:bCs/>
          <w:sz w:val="32"/>
          <w:szCs w:val="32"/>
          <w:u w:val="single"/>
        </w:rPr>
      </w:pPr>
      <w:r w:rsidRPr="00D94BD2">
        <w:rPr>
          <w:b/>
          <w:bCs/>
          <w:sz w:val="32"/>
          <w:szCs w:val="32"/>
          <w:u w:val="single"/>
        </w:rPr>
        <w:drawing>
          <wp:inline distT="0" distB="0" distL="0" distR="0" wp14:anchorId="144F51CB" wp14:editId="42018CBF">
            <wp:extent cx="5430008" cy="1305107"/>
            <wp:effectExtent l="0" t="0" r="0" b="9525"/>
            <wp:docPr id="96721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1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D2" w:rsidRDefault="00D94BD2" w14:paraId="0D059FDE" w14:textId="77777777">
      <w:pPr>
        <w:rPr>
          <w:b/>
          <w:bCs/>
          <w:sz w:val="32"/>
          <w:szCs w:val="32"/>
          <w:u w:val="single"/>
        </w:rPr>
      </w:pPr>
    </w:p>
    <w:p w:rsidR="00D94BD2" w:rsidRDefault="00D94BD2" w14:paraId="223D3610" w14:textId="77777777">
      <w:pPr>
        <w:rPr>
          <w:b/>
          <w:bCs/>
          <w:sz w:val="32"/>
          <w:szCs w:val="32"/>
          <w:u w:val="single"/>
        </w:rPr>
      </w:pPr>
    </w:p>
    <w:p w:rsidR="00D94BD2" w:rsidRDefault="00D94BD2" w14:paraId="0C6ACA36" w14:textId="77777777">
      <w:pPr>
        <w:rPr>
          <w:b/>
          <w:bCs/>
          <w:sz w:val="32"/>
          <w:szCs w:val="32"/>
          <w:u w:val="single"/>
        </w:rPr>
      </w:pPr>
    </w:p>
    <w:p w:rsidR="00D94BD2" w:rsidRDefault="00D94BD2" w14:paraId="545907C9" w14:textId="77777777">
      <w:pPr>
        <w:rPr>
          <w:b/>
          <w:bCs/>
          <w:sz w:val="32"/>
          <w:szCs w:val="32"/>
          <w:u w:val="single"/>
        </w:rPr>
      </w:pPr>
    </w:p>
    <w:p w:rsidR="00D94BD2" w:rsidP="4BFC5B1F" w:rsidRDefault="00D94BD2" w14:paraId="0B5A362E" w14:textId="5731354B">
      <w:pPr>
        <w:rPr>
          <w:b/>
          <w:bCs/>
          <w:sz w:val="32"/>
          <w:szCs w:val="32"/>
          <w:u w:val="single"/>
        </w:rPr>
      </w:pPr>
    </w:p>
    <w:p w:rsidR="00D94BD2" w:rsidRDefault="00D94BD2" w14:paraId="26103126" w14:textId="5AA924ED">
      <w:pPr>
        <w:rPr>
          <w:b/>
          <w:bCs/>
          <w:sz w:val="32"/>
          <w:szCs w:val="32"/>
          <w:u w:val="single"/>
        </w:rPr>
      </w:pPr>
    </w:p>
    <w:p w:rsidR="00D94BD2" w:rsidRDefault="00D94BD2" w14:paraId="5709F70B" w14:textId="77777777">
      <w:pPr>
        <w:rPr>
          <w:b/>
          <w:bCs/>
          <w:sz w:val="32"/>
          <w:szCs w:val="32"/>
          <w:u w:val="single"/>
        </w:rPr>
      </w:pPr>
    </w:p>
    <w:p w:rsidR="00D94BD2" w:rsidRDefault="00D94BD2" w14:paraId="4D089BD1" w14:textId="31D5BFCE">
      <w:pPr>
        <w:rPr>
          <w:b/>
          <w:bCs/>
          <w:sz w:val="32"/>
          <w:szCs w:val="32"/>
          <w:u w:val="single"/>
        </w:rPr>
      </w:pPr>
      <w:r w:rsidRPr="00D94BD2">
        <w:rPr>
          <w:b/>
          <w:bCs/>
          <w:sz w:val="32"/>
          <w:szCs w:val="32"/>
          <w:u w:val="single"/>
        </w:rPr>
        <w:t>8. Exec()</w:t>
      </w:r>
    </w:p>
    <w:p w:rsidR="00D94BD2" w:rsidRDefault="00D94BD2" w14:paraId="123C6C9F" w14:textId="77777777">
      <w:pPr>
        <w:rPr>
          <w:b/>
          <w:bCs/>
          <w:sz w:val="32"/>
          <w:szCs w:val="32"/>
          <w:u w:val="single"/>
        </w:rPr>
      </w:pPr>
    </w:p>
    <w:p w:rsidR="00D94BD2" w:rsidP="4BFC5B1F" w:rsidRDefault="00D94BD2" w14:paraId="7A21A6D5" w14:textId="3BC8536B">
      <w:pPr>
        <w:rPr>
          <w:b/>
          <w:bCs/>
          <w:sz w:val="32"/>
          <w:szCs w:val="32"/>
          <w:u w:val="single"/>
        </w:rPr>
      </w:pPr>
      <w:r>
        <w:drawing>
          <wp:inline distT="0" distB="0" distL="0" distR="0" wp14:anchorId="6B156272" wp14:editId="10ED2568">
            <wp:extent cx="5943600" cy="1334135"/>
            <wp:effectExtent l="0" t="0" r="0" b="0"/>
            <wp:docPr id="54113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351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D2" w:rsidRDefault="00D94BD2" w14:paraId="687FDF91" w14:textId="309C1FB9">
      <w:pPr>
        <w:rPr>
          <w:b/>
          <w:bCs/>
          <w:sz w:val="32"/>
          <w:szCs w:val="32"/>
          <w:u w:val="single"/>
        </w:rPr>
      </w:pPr>
    </w:p>
    <w:p w:rsidR="00D94BD2" w:rsidP="4BFC5B1F" w:rsidRDefault="00D94BD2" w14:paraId="6FF05AC2" w14:textId="3872ED9F">
      <w:pPr>
        <w:rPr>
          <w:b/>
          <w:bCs/>
          <w:sz w:val="32"/>
          <w:szCs w:val="32"/>
          <w:u w:val="single"/>
        </w:rPr>
      </w:pPr>
      <w:r>
        <w:drawing>
          <wp:inline distT="0" distB="0" distL="0" distR="0" wp14:anchorId="375BC97F" wp14:editId="2E9D8618">
            <wp:extent cx="5943600" cy="492125"/>
            <wp:effectExtent l="0" t="0" r="0" b="3175"/>
            <wp:docPr id="201991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167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D2" w:rsidP="4BFC5B1F" w:rsidRDefault="00D94BD2" w14:paraId="3BC7379F" w14:textId="400A3EBE">
      <w:pPr>
        <w:rPr>
          <w:b/>
          <w:bCs/>
          <w:sz w:val="32"/>
          <w:szCs w:val="32"/>
          <w:u w:val="single"/>
        </w:rPr>
      </w:pPr>
    </w:p>
    <w:p w:rsidR="00D94BD2" w:rsidRDefault="00D94BD2" w14:paraId="724FCE77" w14:textId="37F4B882">
      <w:pPr>
        <w:rPr>
          <w:b/>
          <w:bCs/>
          <w:sz w:val="32"/>
          <w:szCs w:val="32"/>
          <w:u w:val="single"/>
        </w:rPr>
      </w:pPr>
    </w:p>
    <w:p w:rsidR="00D94BD2" w:rsidRDefault="00D94BD2" w14:paraId="6280432E" w14:textId="1D1FC68C">
      <w:pPr>
        <w:rPr>
          <w:b/>
          <w:bCs/>
          <w:sz w:val="32"/>
          <w:szCs w:val="32"/>
          <w:u w:val="single"/>
        </w:rPr>
      </w:pPr>
      <w:r w:rsidRPr="00D94BD2">
        <w:rPr>
          <w:b/>
          <w:bCs/>
          <w:sz w:val="32"/>
          <w:szCs w:val="32"/>
          <w:u w:val="single"/>
        </w:rPr>
        <w:t>9. fork() + exec()</w:t>
      </w:r>
    </w:p>
    <w:p w:rsidR="00D94BD2" w:rsidRDefault="00D94BD2" w14:paraId="01976F9B" w14:textId="77777777">
      <w:pPr>
        <w:rPr>
          <w:b/>
          <w:bCs/>
          <w:sz w:val="32"/>
          <w:szCs w:val="32"/>
          <w:u w:val="single"/>
        </w:rPr>
      </w:pPr>
    </w:p>
    <w:p w:rsidR="00D94BD2" w:rsidP="4BFC5B1F" w:rsidRDefault="00D94BD2" w14:paraId="296D5A23" w14:textId="49DAF1A8">
      <w:pPr>
        <w:rPr>
          <w:b/>
          <w:bCs/>
          <w:sz w:val="32"/>
          <w:szCs w:val="32"/>
          <w:u w:val="single"/>
        </w:rPr>
      </w:pPr>
      <w:r>
        <w:drawing>
          <wp:inline distT="0" distB="0" distL="0" distR="0" wp14:anchorId="4133BB6B" wp14:editId="0F5CD9EB">
            <wp:extent cx="5943600" cy="2508250"/>
            <wp:effectExtent l="0" t="0" r="0" b="6350"/>
            <wp:docPr id="121208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80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D2" w:rsidRDefault="00D94BD2" w14:paraId="1C2D50D7" w14:textId="5532407D">
      <w:pPr>
        <w:rPr>
          <w:b/>
          <w:bCs/>
          <w:sz w:val="32"/>
          <w:szCs w:val="32"/>
          <w:u w:val="single"/>
        </w:rPr>
      </w:pPr>
    </w:p>
    <w:p w:rsidR="00D94BD2" w:rsidRDefault="00D94BD2" w14:paraId="6D89604B" w14:textId="06488D8D">
      <w:pPr>
        <w:rPr>
          <w:b/>
          <w:bCs/>
          <w:sz w:val="32"/>
          <w:szCs w:val="32"/>
          <w:u w:val="single"/>
        </w:rPr>
      </w:pPr>
      <w:r w:rsidRPr="00D94BD2">
        <w:rPr>
          <w:b/>
          <w:bCs/>
          <w:sz w:val="32"/>
          <w:szCs w:val="32"/>
          <w:u w:val="single"/>
        </w:rPr>
        <w:drawing>
          <wp:inline distT="0" distB="0" distL="0" distR="0" wp14:anchorId="286B0921" wp14:editId="2D4A0597">
            <wp:extent cx="5649113" cy="1419423"/>
            <wp:effectExtent l="0" t="0" r="8890" b="9525"/>
            <wp:docPr id="193602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204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D2" w:rsidRDefault="00D94BD2" w14:paraId="28523BBB" w14:textId="5AB309AF">
      <w:pPr>
        <w:rPr>
          <w:b/>
          <w:bCs/>
          <w:sz w:val="32"/>
          <w:szCs w:val="32"/>
          <w:u w:val="single"/>
        </w:rPr>
      </w:pPr>
    </w:p>
    <w:p w:rsidR="005B4236" w:rsidRDefault="005B4236" w14:paraId="54222B1A" w14:textId="37E6E8DB">
      <w:pPr>
        <w:rPr>
          <w:b/>
          <w:bCs/>
          <w:sz w:val="32"/>
          <w:szCs w:val="32"/>
          <w:u w:val="single"/>
        </w:rPr>
      </w:pPr>
    </w:p>
    <w:p w:rsidR="00D94BD2" w:rsidRDefault="00D94BD2" w14:paraId="68D3266D" w14:textId="6F7CCE6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HISTORY</w:t>
      </w:r>
    </w:p>
    <w:p w:rsidR="00D94BD2" w:rsidRDefault="00D94BD2" w14:paraId="315C686D" w14:textId="77777777">
      <w:pPr>
        <w:rPr>
          <w:b/>
          <w:bCs/>
          <w:sz w:val="32"/>
          <w:szCs w:val="32"/>
          <w:u w:val="single"/>
        </w:rPr>
      </w:pPr>
    </w:p>
    <w:p w:rsidR="00D94BD2" w:rsidRDefault="00D94BD2" w14:paraId="5AF081E7" w14:textId="17471DEC">
      <w:pPr>
        <w:rPr>
          <w:b/>
          <w:bCs/>
          <w:sz w:val="32"/>
          <w:szCs w:val="32"/>
          <w:u w:val="single"/>
        </w:rPr>
      </w:pPr>
      <w:r w:rsidRPr="00D94BD2">
        <w:rPr>
          <w:b/>
          <w:bCs/>
          <w:sz w:val="32"/>
          <w:szCs w:val="32"/>
          <w:u w:val="single"/>
        </w:rPr>
        <w:drawing>
          <wp:inline distT="0" distB="0" distL="0" distR="0" wp14:anchorId="1E53AAB2" wp14:editId="1496E06B">
            <wp:extent cx="5943600" cy="3747770"/>
            <wp:effectExtent l="0" t="0" r="0" b="5080"/>
            <wp:docPr id="67194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440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D2" w:rsidRDefault="00D94BD2" w14:paraId="65DB18EB" w14:textId="77777777">
      <w:pPr>
        <w:rPr>
          <w:b/>
          <w:bCs/>
          <w:sz w:val="32"/>
          <w:szCs w:val="32"/>
          <w:u w:val="single"/>
        </w:rPr>
      </w:pPr>
    </w:p>
    <w:p w:rsidRPr="000B52DD" w:rsidR="00D94BD2" w:rsidRDefault="00D94BD2" w14:paraId="403669A2" w14:textId="2A5CFBA5">
      <w:pPr>
        <w:rPr>
          <w:b/>
          <w:bCs/>
          <w:sz w:val="32"/>
          <w:szCs w:val="32"/>
          <w:u w:val="single"/>
        </w:rPr>
      </w:pPr>
      <w:r w:rsidRPr="00D94BD2">
        <w:rPr>
          <w:b/>
          <w:bCs/>
          <w:sz w:val="32"/>
          <w:szCs w:val="32"/>
          <w:u w:val="single"/>
        </w:rPr>
        <w:drawing>
          <wp:inline distT="0" distB="0" distL="0" distR="0" wp14:anchorId="4C2EABDA" wp14:editId="3583ABE7">
            <wp:extent cx="4563112" cy="5649113"/>
            <wp:effectExtent l="0" t="0" r="8890" b="8890"/>
            <wp:docPr id="25916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608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B52DD" w:rsidR="00D94BD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3C91466A"/>
    <w:multiLevelType w:val="hybridMultilevel"/>
    <w:tmpl w:val="663EF2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48106691">
    <w:abstractNumId w:val="20"/>
  </w:num>
  <w:num w:numId="2" w16cid:durableId="1506091695">
    <w:abstractNumId w:val="12"/>
  </w:num>
  <w:num w:numId="3" w16cid:durableId="1764107283">
    <w:abstractNumId w:val="10"/>
  </w:num>
  <w:num w:numId="4" w16cid:durableId="1636133079">
    <w:abstractNumId w:val="22"/>
  </w:num>
  <w:num w:numId="5" w16cid:durableId="674306895">
    <w:abstractNumId w:val="13"/>
  </w:num>
  <w:num w:numId="6" w16cid:durableId="634138644">
    <w:abstractNumId w:val="16"/>
  </w:num>
  <w:num w:numId="7" w16cid:durableId="1185555140">
    <w:abstractNumId w:val="19"/>
  </w:num>
  <w:num w:numId="8" w16cid:durableId="1171408763">
    <w:abstractNumId w:val="9"/>
  </w:num>
  <w:num w:numId="9" w16cid:durableId="1948343961">
    <w:abstractNumId w:val="7"/>
  </w:num>
  <w:num w:numId="10" w16cid:durableId="1469397081">
    <w:abstractNumId w:val="6"/>
  </w:num>
  <w:num w:numId="11" w16cid:durableId="415175066">
    <w:abstractNumId w:val="5"/>
  </w:num>
  <w:num w:numId="12" w16cid:durableId="1192718063">
    <w:abstractNumId w:val="4"/>
  </w:num>
  <w:num w:numId="13" w16cid:durableId="1974435589">
    <w:abstractNumId w:val="8"/>
  </w:num>
  <w:num w:numId="14" w16cid:durableId="1676110058">
    <w:abstractNumId w:val="3"/>
  </w:num>
  <w:num w:numId="15" w16cid:durableId="1436706458">
    <w:abstractNumId w:val="2"/>
  </w:num>
  <w:num w:numId="16" w16cid:durableId="227956881">
    <w:abstractNumId w:val="1"/>
  </w:num>
  <w:num w:numId="17" w16cid:durableId="770202577">
    <w:abstractNumId w:val="0"/>
  </w:num>
  <w:num w:numId="18" w16cid:durableId="1208873">
    <w:abstractNumId w:val="14"/>
  </w:num>
  <w:num w:numId="19" w16cid:durableId="1988166808">
    <w:abstractNumId w:val="15"/>
  </w:num>
  <w:num w:numId="20" w16cid:durableId="1430158361">
    <w:abstractNumId w:val="21"/>
  </w:num>
  <w:num w:numId="21" w16cid:durableId="905459572">
    <w:abstractNumId w:val="18"/>
  </w:num>
  <w:num w:numId="22" w16cid:durableId="1414007712">
    <w:abstractNumId w:val="11"/>
  </w:num>
  <w:num w:numId="23" w16cid:durableId="1562447368">
    <w:abstractNumId w:val="23"/>
  </w:num>
  <w:num w:numId="24" w16cid:durableId="19304301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DD"/>
    <w:rsid w:val="000B52DD"/>
    <w:rsid w:val="00201E54"/>
    <w:rsid w:val="00263C5E"/>
    <w:rsid w:val="00345239"/>
    <w:rsid w:val="00402BBC"/>
    <w:rsid w:val="004039B0"/>
    <w:rsid w:val="00506F9A"/>
    <w:rsid w:val="00540ECD"/>
    <w:rsid w:val="005B4236"/>
    <w:rsid w:val="00645252"/>
    <w:rsid w:val="006D3D74"/>
    <w:rsid w:val="006F38D6"/>
    <w:rsid w:val="007A7AF7"/>
    <w:rsid w:val="007D1271"/>
    <w:rsid w:val="0083569A"/>
    <w:rsid w:val="00955DC8"/>
    <w:rsid w:val="00975718"/>
    <w:rsid w:val="009B7E89"/>
    <w:rsid w:val="00A9204E"/>
    <w:rsid w:val="00C75372"/>
    <w:rsid w:val="00D94BD2"/>
    <w:rsid w:val="00DC0BC4"/>
    <w:rsid w:val="00E751BF"/>
    <w:rsid w:val="00EE2091"/>
    <w:rsid w:val="09C6E0D0"/>
    <w:rsid w:val="0B1A422C"/>
    <w:rsid w:val="0B46FF3B"/>
    <w:rsid w:val="161A3BCB"/>
    <w:rsid w:val="1A34ED3C"/>
    <w:rsid w:val="45B96FE7"/>
    <w:rsid w:val="4BFC5B1F"/>
    <w:rsid w:val="4F1D4327"/>
    <w:rsid w:val="6565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574C7"/>
  <w15:chartTrackingRefBased/>
  <w15:docId w15:val="{A430681D-57BC-430F-898E-31C0B630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D3D74"/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D3D74"/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6D3D74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styleId="Heading5Char" w:customStyle="1">
    <w:name w:val="Heading 5 Char"/>
    <w:basedOn w:val="DefaultParagraphFont"/>
    <w:link w:val="Heading5"/>
    <w:uiPriority w:val="9"/>
    <w:rsid w:val="006D3D74"/>
    <w:rPr>
      <w:rFonts w:asciiTheme="majorHAnsi" w:hAnsiTheme="majorHAnsi" w:eastAsiaTheme="majorEastAsia" w:cstheme="majorBidi"/>
      <w:color w:val="1F4E79" w:themeColor="accent1" w:themeShade="80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rsid w:val="00645252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rsid w:val="00645252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color="5B9BD5" w:themeColor="accent1" w:sz="2" w:space="10" w:shadow="1" w:frame="1"/>
        <w:left w:val="single" w:color="5B9BD5" w:themeColor="accent1" w:sz="2" w:space="10" w:shadow="1" w:frame="1"/>
        <w:bottom w:val="single" w:color="5B9BD5" w:themeColor="accent1" w:sz="2" w:space="10" w:shadow="1" w:frame="1"/>
        <w:right w:val="single" w:color="5B9BD5" w:themeColor="accent1" w:sz="2" w:space="10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styleId="HeaderChar" w:customStyle="1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styleId="FooterChar" w:customStyle="1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0B52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customXml" Target="../customXml/item3.xml" Id="rId3" /><Relationship Type="http://schemas.openxmlformats.org/officeDocument/2006/relationships/image" Target="media/image14.png" Id="rId21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fontTable" Target="fontTable.xml" Id="rId28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ks\AppData\Local\Microsoft\Office\16.0\DTS\en-IN%7b5CE1BBD0-DEF8-4996-AA2C-83B7F39B47A1%7d\%7b5F91D987-CECF-4670-BA4A-520E2A829F9D%7dTF2de6fc23-48e8-448b-960e-1bdc6e9248ab4ef8d1ac_win32-7424dd8ab5ea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{5F91D987-CECF-4670-BA4A-520E2A829F9D}TF2de6fc23-48e8-448b-960e-1bdc6e9248ab4ef8d1ac_win32-7424dd8ab5ea.dotx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praks</dc:creator>
  <keywords/>
  <dc:description/>
  <lastModifiedBy>Guest User</lastModifiedBy>
  <revision>11</revision>
  <dcterms:created xsi:type="dcterms:W3CDTF">2026-08-05T06:10:00.0000000Z</dcterms:created>
  <dcterms:modified xsi:type="dcterms:W3CDTF">2026-08-04T18:11:09.4685446Z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